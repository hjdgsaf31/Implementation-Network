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2B5A082" w14:textId="77777777" w:rsidR="00067F91" w:rsidRDefault="00557BC5" w:rsidP="00D9153D">
      <w:pPr>
        <w:rPr>
          <w:rFonts w:ascii="Trebuchet MS" w:hAnsi="Trebuchet MS"/>
          <w:b/>
        </w:rPr>
      </w:pPr>
      <w:r w:rsidRPr="005A592F">
        <w:rPr>
          <w:rFonts w:ascii="Trebuchet MS" w:hAnsi="Trebuchet MS"/>
          <w:b/>
        </w:rPr>
        <w:t>Sample Instructions on how to Configure a DHCP Server in Windows</w:t>
      </w:r>
      <w:r w:rsidR="00437B41" w:rsidRPr="005A592F">
        <w:rPr>
          <w:rFonts w:ascii="Trebuchet MS" w:hAnsi="Trebuchet MS"/>
          <w:b/>
        </w:rPr>
        <w:t xml:space="preserve"> – guidance only</w:t>
      </w:r>
      <w:r w:rsidR="005A592F">
        <w:rPr>
          <w:rFonts w:ascii="Trebuchet MS" w:hAnsi="Trebuchet MS"/>
          <w:b/>
        </w:rPr>
        <w:t xml:space="preserve"> </w:t>
      </w:r>
    </w:p>
    <w:p w14:paraId="4CDB809B" w14:textId="3831274A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1)</w:t>
      </w:r>
      <w:r w:rsidRPr="005A592F">
        <w:rPr>
          <w:rFonts w:ascii="Trebuchet MS" w:hAnsi="Trebuchet MS"/>
          <w:sz w:val="20"/>
          <w:lang w:val="en-GB"/>
        </w:rPr>
        <w:tab/>
        <w:t xml:space="preserve">You will need to work with a partner, and you will need two PCs. One PC will be configured as a DHCP server and the other will be configured as a DHCP client </w:t>
      </w:r>
      <w:r w:rsidR="00F01913" w:rsidRPr="005A592F">
        <w:rPr>
          <w:rFonts w:ascii="Trebuchet MS" w:hAnsi="Trebuchet MS"/>
          <w:sz w:val="20"/>
          <w:lang w:val="en-GB"/>
        </w:rPr>
        <w:t xml:space="preserve">workstation </w:t>
      </w:r>
      <w:r w:rsidRPr="005A592F">
        <w:rPr>
          <w:rFonts w:ascii="Trebuchet MS" w:hAnsi="Trebuchet MS"/>
          <w:sz w:val="20"/>
          <w:lang w:val="en-GB"/>
        </w:rPr>
        <w:t xml:space="preserve">that will receive a dynamic IP address from the server. You will need to run the server as a virtual machine, but the workstation can be running </w:t>
      </w:r>
      <w:r w:rsidR="009623E8">
        <w:rPr>
          <w:rFonts w:ascii="Trebuchet MS" w:hAnsi="Trebuchet MS"/>
          <w:sz w:val="20"/>
          <w:lang w:val="en-GB"/>
        </w:rPr>
        <w:t>only the host operating system</w:t>
      </w:r>
      <w:r w:rsidRPr="005A592F">
        <w:rPr>
          <w:rFonts w:ascii="Trebuchet MS" w:hAnsi="Trebuchet MS"/>
          <w:sz w:val="20"/>
          <w:lang w:val="en-GB"/>
        </w:rPr>
        <w:t>. You must only use the lab PCs</w:t>
      </w:r>
      <w:bookmarkStart w:id="0" w:name="_GoBack"/>
      <w:bookmarkEnd w:id="0"/>
      <w:r w:rsidRPr="005A592F">
        <w:rPr>
          <w:rFonts w:ascii="Trebuchet MS" w:hAnsi="Trebuchet MS"/>
          <w:sz w:val="20"/>
          <w:lang w:val="en-GB"/>
        </w:rPr>
        <w:t>.</w:t>
      </w:r>
    </w:p>
    <w:p w14:paraId="1BE18AEF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</w:p>
    <w:p w14:paraId="369BB762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2)</w:t>
      </w:r>
      <w:r w:rsidRPr="005A592F">
        <w:rPr>
          <w:rFonts w:ascii="Trebuchet MS" w:hAnsi="Trebuchet MS"/>
          <w:sz w:val="20"/>
          <w:lang w:val="en-GB"/>
        </w:rPr>
        <w:tab/>
        <w:t xml:space="preserve">On the PC that will be the server locate the </w:t>
      </w:r>
      <w:r w:rsidRPr="005A592F">
        <w:rPr>
          <w:rFonts w:ascii="Trebuchet MS" w:hAnsi="Trebuchet MS"/>
          <w:b/>
          <w:sz w:val="20"/>
          <w:lang w:val="en-GB"/>
        </w:rPr>
        <w:t>local</w:t>
      </w:r>
      <w:r w:rsidRPr="005A592F">
        <w:rPr>
          <w:rFonts w:ascii="Trebuchet MS" w:hAnsi="Trebuchet MS"/>
          <w:sz w:val="20"/>
          <w:lang w:val="en-GB"/>
        </w:rPr>
        <w:t xml:space="preserve"> Windows 2003 </w:t>
      </w:r>
      <w:r w:rsidRPr="005A592F">
        <w:rPr>
          <w:rFonts w:ascii="Trebuchet MS" w:hAnsi="Trebuchet MS"/>
          <w:b/>
          <w:sz w:val="20"/>
          <w:lang w:val="en-GB"/>
        </w:rPr>
        <w:t>virtual machine</w:t>
      </w:r>
      <w:r w:rsidRPr="005A592F">
        <w:rPr>
          <w:rFonts w:ascii="Trebuchet MS" w:hAnsi="Trebuchet MS"/>
          <w:sz w:val="20"/>
          <w:lang w:val="en-GB"/>
        </w:rPr>
        <w:t xml:space="preserve"> located in the “</w:t>
      </w:r>
      <w:r w:rsidR="00EA0F8C">
        <w:rPr>
          <w:rFonts w:ascii="Trebuchet MS" w:hAnsi="Trebuchet MS"/>
          <w:sz w:val="20"/>
          <w:lang w:val="en-GB"/>
        </w:rPr>
        <w:t>D</w:t>
      </w:r>
      <w:r w:rsidRPr="005A592F">
        <w:rPr>
          <w:rFonts w:ascii="Trebuchet MS" w:hAnsi="Trebuchet MS"/>
          <w:sz w:val="20"/>
          <w:lang w:val="en-GB"/>
        </w:rPr>
        <w:t xml:space="preserve">:\My Virtual Machines” directory. Use the copy of Windows </w:t>
      </w:r>
      <w:r w:rsidR="00C84869">
        <w:rPr>
          <w:rFonts w:ascii="Trebuchet MS" w:hAnsi="Trebuchet MS"/>
          <w:sz w:val="20"/>
          <w:lang w:val="en-GB"/>
        </w:rPr>
        <w:t xml:space="preserve">Server </w:t>
      </w:r>
      <w:r w:rsidRPr="005A592F">
        <w:rPr>
          <w:rFonts w:ascii="Trebuchet MS" w:hAnsi="Trebuchet MS"/>
          <w:sz w:val="20"/>
          <w:lang w:val="en-GB"/>
        </w:rPr>
        <w:t>200</w:t>
      </w:r>
      <w:r w:rsidR="00EA0F8C">
        <w:rPr>
          <w:rFonts w:ascii="Trebuchet MS" w:hAnsi="Trebuchet MS"/>
          <w:sz w:val="20"/>
          <w:lang w:val="en-GB"/>
        </w:rPr>
        <w:t>3</w:t>
      </w:r>
      <w:r w:rsidR="00C84869">
        <w:rPr>
          <w:rFonts w:ascii="Trebuchet MS" w:hAnsi="Trebuchet MS"/>
          <w:sz w:val="20"/>
          <w:lang w:val="en-GB"/>
        </w:rPr>
        <w:t xml:space="preserve"> or Windows Server 2008</w:t>
      </w:r>
      <w:r w:rsidRPr="005A592F">
        <w:rPr>
          <w:rFonts w:ascii="Trebuchet MS" w:hAnsi="Trebuchet MS"/>
          <w:sz w:val="20"/>
          <w:lang w:val="en-GB"/>
        </w:rPr>
        <w:t xml:space="preserve"> that has been allocated to your group (either </w:t>
      </w:r>
      <w:r w:rsidR="00EA0F8C">
        <w:rPr>
          <w:rFonts w:ascii="Trebuchet MS" w:hAnsi="Trebuchet MS"/>
          <w:sz w:val="20"/>
          <w:lang w:val="en-GB"/>
        </w:rPr>
        <w:t>1</w:t>
      </w:r>
      <w:r w:rsidRPr="005A592F">
        <w:rPr>
          <w:rFonts w:ascii="Trebuchet MS" w:hAnsi="Trebuchet MS"/>
          <w:sz w:val="20"/>
          <w:lang w:val="en-GB"/>
        </w:rPr>
        <w:t xml:space="preserve">, </w:t>
      </w:r>
      <w:r w:rsidR="00EA0F8C">
        <w:rPr>
          <w:rFonts w:ascii="Trebuchet MS" w:hAnsi="Trebuchet MS"/>
          <w:sz w:val="20"/>
          <w:lang w:val="en-GB"/>
        </w:rPr>
        <w:t>2</w:t>
      </w:r>
      <w:r w:rsidRPr="005A592F">
        <w:rPr>
          <w:rFonts w:ascii="Trebuchet MS" w:hAnsi="Trebuchet MS"/>
          <w:sz w:val="20"/>
          <w:lang w:val="en-GB"/>
        </w:rPr>
        <w:t xml:space="preserve"> or </w:t>
      </w:r>
      <w:r w:rsidR="00EA0F8C">
        <w:rPr>
          <w:rFonts w:ascii="Trebuchet MS" w:hAnsi="Trebuchet MS"/>
          <w:sz w:val="20"/>
          <w:lang w:val="en-GB"/>
        </w:rPr>
        <w:t>3</w:t>
      </w:r>
      <w:proofErr w:type="gramStart"/>
      <w:r w:rsidRPr="005A592F">
        <w:rPr>
          <w:rFonts w:ascii="Trebuchet MS" w:hAnsi="Trebuchet MS"/>
          <w:sz w:val="20"/>
          <w:lang w:val="en-GB"/>
        </w:rPr>
        <w:t>)  –</w:t>
      </w:r>
      <w:proofErr w:type="gramEnd"/>
      <w:r w:rsidRPr="005A592F">
        <w:rPr>
          <w:rFonts w:ascii="Trebuchet MS" w:hAnsi="Trebuchet MS"/>
          <w:sz w:val="20"/>
          <w:lang w:val="en-GB"/>
        </w:rPr>
        <w:t xml:space="preserve"> please ask your tutor which one to use. (note: do </w:t>
      </w:r>
      <w:r w:rsidRPr="005A592F">
        <w:rPr>
          <w:rFonts w:ascii="Trebuchet MS" w:hAnsi="Trebuchet MS"/>
          <w:sz w:val="20"/>
          <w:u w:val="single"/>
          <w:lang w:val="en-GB"/>
        </w:rPr>
        <w:t>not</w:t>
      </w:r>
      <w:r w:rsidRPr="005A592F">
        <w:rPr>
          <w:rFonts w:ascii="Trebuchet MS" w:hAnsi="Trebuchet MS"/>
          <w:sz w:val="20"/>
          <w:lang w:val="en-GB"/>
        </w:rPr>
        <w:t xml:space="preserve"> use a virtual machine on vmserver100)</w:t>
      </w:r>
    </w:p>
    <w:p w14:paraId="0ED70C29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</w:p>
    <w:p w14:paraId="6AFA4766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3)</w:t>
      </w:r>
      <w:r w:rsidRPr="005A592F">
        <w:rPr>
          <w:rFonts w:ascii="Trebuchet MS" w:hAnsi="Trebuchet MS"/>
          <w:sz w:val="20"/>
          <w:lang w:val="en-GB"/>
        </w:rPr>
        <w:tab/>
        <w:t xml:space="preserve">Start the </w:t>
      </w:r>
      <w:r w:rsidRPr="005A592F">
        <w:rPr>
          <w:rFonts w:ascii="Trebuchet MS" w:hAnsi="Trebuchet MS"/>
          <w:b/>
          <w:sz w:val="20"/>
          <w:lang w:val="en-GB"/>
        </w:rPr>
        <w:t xml:space="preserve">local virtual machine </w:t>
      </w:r>
      <w:r w:rsidRPr="005A592F">
        <w:rPr>
          <w:rFonts w:ascii="Trebuchet MS" w:hAnsi="Trebuchet MS"/>
          <w:sz w:val="20"/>
          <w:lang w:val="en-GB"/>
        </w:rPr>
        <w:t>on the PC</w:t>
      </w:r>
      <w:r w:rsidRPr="005A592F">
        <w:rPr>
          <w:rFonts w:ascii="Trebuchet MS" w:hAnsi="Trebuchet MS"/>
          <w:b/>
          <w:sz w:val="20"/>
          <w:lang w:val="en-GB"/>
        </w:rPr>
        <w:t xml:space="preserve"> </w:t>
      </w:r>
      <w:r w:rsidRPr="005A592F">
        <w:rPr>
          <w:rFonts w:ascii="Trebuchet MS" w:hAnsi="Trebuchet MS"/>
          <w:sz w:val="20"/>
          <w:lang w:val="en-GB"/>
        </w:rPr>
        <w:t xml:space="preserve">that will be the server.  Disconnect the two PCs from the network and connect a </w:t>
      </w:r>
      <w:r w:rsidRPr="005A592F">
        <w:rPr>
          <w:rFonts w:ascii="Trebuchet MS" w:hAnsi="Trebuchet MS"/>
          <w:b/>
          <w:sz w:val="20"/>
          <w:lang w:val="en-GB"/>
        </w:rPr>
        <w:t>crossover cable</w:t>
      </w:r>
      <w:r w:rsidRPr="005A592F">
        <w:rPr>
          <w:rFonts w:ascii="Trebuchet MS" w:hAnsi="Trebuchet MS"/>
          <w:sz w:val="20"/>
          <w:lang w:val="en-GB"/>
        </w:rPr>
        <w:t xml:space="preserve"> between them (you can get a crossover cable from your tutor or a technician). Use the upper of the two network cards (the SIS cards).</w:t>
      </w:r>
    </w:p>
    <w:p w14:paraId="1E921156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</w:p>
    <w:p w14:paraId="64AFDEB1" w14:textId="77777777" w:rsidR="00F01913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4)</w:t>
      </w:r>
      <w:r w:rsidRPr="005A592F">
        <w:rPr>
          <w:rFonts w:ascii="Trebuchet MS" w:hAnsi="Trebuchet MS"/>
          <w:sz w:val="20"/>
          <w:lang w:val="en-GB"/>
        </w:rPr>
        <w:tab/>
        <w:t>You must configure one virtual machine as a DHCP server, with a static IP address, e</w:t>
      </w:r>
      <w:r w:rsidR="00EA0F8C">
        <w:rPr>
          <w:rFonts w:ascii="Trebuchet MS" w:hAnsi="Trebuchet MS"/>
          <w:sz w:val="20"/>
          <w:lang w:val="en-GB"/>
        </w:rPr>
        <w:t>.</w:t>
      </w:r>
      <w:r w:rsidRPr="005A592F">
        <w:rPr>
          <w:rFonts w:ascii="Trebuchet MS" w:hAnsi="Trebuchet MS"/>
          <w:sz w:val="20"/>
          <w:lang w:val="en-GB"/>
        </w:rPr>
        <w:t>g.</w:t>
      </w:r>
      <w:r w:rsidR="00EA0F8C">
        <w:rPr>
          <w:rFonts w:ascii="Trebuchet MS" w:hAnsi="Trebuchet MS"/>
          <w:sz w:val="20"/>
          <w:lang w:val="en-GB"/>
        </w:rPr>
        <w:t>,</w:t>
      </w:r>
      <w:r w:rsidRPr="005A592F">
        <w:rPr>
          <w:rFonts w:ascii="Trebuchet MS" w:hAnsi="Trebuchet MS"/>
          <w:sz w:val="20"/>
          <w:lang w:val="en-GB"/>
        </w:rPr>
        <w:t xml:space="preserve"> 192,168.XX.3 (where XX is one of your </w:t>
      </w:r>
      <w:proofErr w:type="spellStart"/>
      <w:r w:rsidRPr="005A592F">
        <w:rPr>
          <w:rFonts w:ascii="Trebuchet MS" w:hAnsi="Trebuchet MS"/>
          <w:sz w:val="20"/>
          <w:lang w:val="en-GB"/>
        </w:rPr>
        <w:t>NetImp</w:t>
      </w:r>
      <w:proofErr w:type="spellEnd"/>
      <w:r w:rsidRPr="005A592F">
        <w:rPr>
          <w:rFonts w:ascii="Trebuchet MS" w:hAnsi="Trebuchet MS"/>
          <w:sz w:val="20"/>
          <w:lang w:val="en-GB"/>
        </w:rPr>
        <w:t xml:space="preserve"> numbers). Note: make sure you configure the virtual machine and NOT the real one! </w:t>
      </w:r>
    </w:p>
    <w:p w14:paraId="49FF0CF5" w14:textId="77777777" w:rsidR="00EA0F8C" w:rsidRPr="005A592F" w:rsidRDefault="00EA0F8C">
      <w:pPr>
        <w:ind w:left="720" w:hanging="720"/>
        <w:rPr>
          <w:rFonts w:ascii="Trebuchet MS" w:hAnsi="Trebuchet MS"/>
          <w:sz w:val="20"/>
          <w:lang w:val="en-GB"/>
        </w:rPr>
      </w:pPr>
    </w:p>
    <w:p w14:paraId="58A0F8FB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5)</w:t>
      </w:r>
      <w:r w:rsidRPr="005A592F">
        <w:rPr>
          <w:rFonts w:ascii="Trebuchet MS" w:hAnsi="Trebuchet MS"/>
          <w:sz w:val="20"/>
          <w:lang w:val="en-GB"/>
        </w:rPr>
        <w:tab/>
        <w:t>Ensure that the workstation is configured for dynamic IP addressing (it should not have a static IP address).</w:t>
      </w:r>
    </w:p>
    <w:p w14:paraId="327C9731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 xml:space="preserve"> </w:t>
      </w:r>
    </w:p>
    <w:p w14:paraId="70C0FCC1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6)</w:t>
      </w:r>
      <w:r w:rsidRPr="005A592F">
        <w:rPr>
          <w:rFonts w:ascii="Trebuchet MS" w:hAnsi="Trebuchet MS"/>
          <w:sz w:val="20"/>
          <w:lang w:val="en-GB"/>
        </w:rPr>
        <w:tab/>
        <w:t>You should then access the DHCP server GUI from Administrative Tools in the Control Panel.</w:t>
      </w:r>
    </w:p>
    <w:p w14:paraId="36AD5CAB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Note: if DHCP isn’t there you’ll need to install it – you can do this from Add/Remove Programs and then Windows Components in the Control Panel. Open Network Services and check the DHCP box.</w:t>
      </w:r>
    </w:p>
    <w:p w14:paraId="33C8DCF8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</w:p>
    <w:p w14:paraId="3BD1EF8F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7)</w:t>
      </w:r>
      <w:r w:rsidRPr="005A592F">
        <w:rPr>
          <w:rFonts w:ascii="Trebuchet MS" w:hAnsi="Trebuchet MS"/>
          <w:sz w:val="20"/>
          <w:lang w:val="en-GB"/>
        </w:rPr>
        <w:tab/>
        <w:t xml:space="preserve">The DHCP server must be configured as a DHCP server with a </w:t>
      </w:r>
      <w:r w:rsidRPr="005A592F">
        <w:rPr>
          <w:rFonts w:ascii="Trebuchet MS" w:hAnsi="Trebuchet MS"/>
          <w:b/>
          <w:sz w:val="20"/>
          <w:lang w:val="en-GB"/>
        </w:rPr>
        <w:t>scope of addresses</w:t>
      </w:r>
      <w:r w:rsidRPr="005A592F">
        <w:rPr>
          <w:rFonts w:ascii="Trebuchet MS" w:hAnsi="Trebuchet MS"/>
          <w:sz w:val="20"/>
          <w:lang w:val="en-GB"/>
        </w:rPr>
        <w:t xml:space="preserve"> for computers on the same network. (Use for example the scope 192.168.XX.5 to 25).</w:t>
      </w:r>
    </w:p>
    <w:p w14:paraId="7FE01624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</w:p>
    <w:p w14:paraId="52BE5112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8)</w:t>
      </w:r>
      <w:r w:rsidRPr="005A592F">
        <w:rPr>
          <w:rFonts w:ascii="Trebuchet MS" w:hAnsi="Trebuchet MS"/>
          <w:sz w:val="20"/>
          <w:lang w:val="en-GB"/>
        </w:rPr>
        <w:tab/>
        <w:t xml:space="preserve">You must </w:t>
      </w:r>
      <w:r w:rsidRPr="005A592F">
        <w:rPr>
          <w:rFonts w:ascii="Trebuchet MS" w:hAnsi="Trebuchet MS"/>
          <w:b/>
          <w:sz w:val="20"/>
          <w:lang w:val="en-GB"/>
        </w:rPr>
        <w:t>add an exclusion address range</w:t>
      </w:r>
      <w:r w:rsidRPr="005A592F">
        <w:rPr>
          <w:rFonts w:ascii="Trebuchet MS" w:hAnsi="Trebuchet MS"/>
          <w:sz w:val="20"/>
          <w:lang w:val="en-GB"/>
        </w:rPr>
        <w:t xml:space="preserve"> for the new scope – which will in practice be the other servers on the network, but for this exercise exclude 2 IP addresses in the middle of the range of addresses within the scope (</w:t>
      </w:r>
      <w:proofErr w:type="spellStart"/>
      <w:r w:rsidRPr="005A592F">
        <w:rPr>
          <w:rFonts w:ascii="Trebuchet MS" w:hAnsi="Trebuchet MS"/>
          <w:sz w:val="20"/>
          <w:lang w:val="en-GB"/>
        </w:rPr>
        <w:t>eg.</w:t>
      </w:r>
      <w:proofErr w:type="spellEnd"/>
      <w:r w:rsidRPr="005A592F">
        <w:rPr>
          <w:rFonts w:ascii="Trebuchet MS" w:hAnsi="Trebuchet MS"/>
          <w:sz w:val="20"/>
          <w:lang w:val="en-GB"/>
        </w:rPr>
        <w:t xml:space="preserve"> .20 and .21)</w:t>
      </w:r>
    </w:p>
    <w:p w14:paraId="6A391241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</w:p>
    <w:p w14:paraId="2A7E24FA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9)</w:t>
      </w:r>
      <w:r w:rsidRPr="005A592F">
        <w:rPr>
          <w:rFonts w:ascii="Trebuchet MS" w:hAnsi="Trebuchet MS"/>
          <w:sz w:val="20"/>
          <w:lang w:val="en-GB"/>
        </w:rPr>
        <w:tab/>
        <w:t xml:space="preserve">Configure </w:t>
      </w:r>
      <w:r w:rsidRPr="005A592F">
        <w:rPr>
          <w:rFonts w:ascii="Trebuchet MS" w:hAnsi="Trebuchet MS"/>
          <w:b/>
          <w:sz w:val="20"/>
          <w:lang w:val="en-GB"/>
        </w:rPr>
        <w:t>options</w:t>
      </w:r>
      <w:r w:rsidRPr="005A592F">
        <w:rPr>
          <w:rFonts w:ascii="Trebuchet MS" w:hAnsi="Trebuchet MS"/>
          <w:sz w:val="20"/>
          <w:lang w:val="en-GB"/>
        </w:rPr>
        <w:t xml:space="preserve"> for the new DHCP scope that delivers, for example, the address of a router (use an address of 192.168.XX.1 for this exercise), and </w:t>
      </w:r>
      <w:r w:rsidRPr="005A592F">
        <w:rPr>
          <w:rFonts w:ascii="Trebuchet MS" w:hAnsi="Trebuchet MS"/>
          <w:b/>
          <w:sz w:val="20"/>
          <w:lang w:val="en-GB"/>
        </w:rPr>
        <w:t xml:space="preserve">DNS </w:t>
      </w:r>
      <w:r w:rsidRPr="005A592F">
        <w:rPr>
          <w:rFonts w:ascii="Trebuchet MS" w:hAnsi="Trebuchet MS"/>
          <w:sz w:val="20"/>
          <w:lang w:val="en-GB"/>
        </w:rPr>
        <w:t xml:space="preserve">server (you can use 192.168.XX.2) and </w:t>
      </w:r>
      <w:r w:rsidRPr="005A592F">
        <w:rPr>
          <w:rFonts w:ascii="Trebuchet MS" w:hAnsi="Trebuchet MS"/>
          <w:b/>
          <w:sz w:val="20"/>
          <w:lang w:val="en-GB"/>
        </w:rPr>
        <w:t>domain name</w:t>
      </w:r>
      <w:r w:rsidRPr="005A592F">
        <w:rPr>
          <w:rFonts w:ascii="Trebuchet MS" w:hAnsi="Trebuchet MS"/>
          <w:sz w:val="20"/>
          <w:lang w:val="en-GB"/>
        </w:rPr>
        <w:t xml:space="preserve">, </w:t>
      </w:r>
      <w:proofErr w:type="spellStart"/>
      <w:r w:rsidRPr="005A592F">
        <w:rPr>
          <w:rFonts w:ascii="Trebuchet MS" w:hAnsi="Trebuchet MS"/>
          <w:sz w:val="20"/>
          <w:lang w:val="en-GB"/>
        </w:rPr>
        <w:t>eg.</w:t>
      </w:r>
      <w:proofErr w:type="spellEnd"/>
      <w:r w:rsidRPr="005A592F">
        <w:rPr>
          <w:rFonts w:ascii="Trebuchet MS" w:hAnsi="Trebuchet MS"/>
          <w:sz w:val="20"/>
          <w:lang w:val="en-GB"/>
        </w:rPr>
        <w:t xml:space="preserve"> abc.com, etc. </w:t>
      </w:r>
    </w:p>
    <w:p w14:paraId="445D4ABC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</w:p>
    <w:p w14:paraId="4A08E5D0" w14:textId="77777777" w:rsidR="00F01913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10)</w:t>
      </w:r>
      <w:r w:rsidRPr="005A592F">
        <w:rPr>
          <w:rFonts w:ascii="Trebuchet MS" w:hAnsi="Trebuchet MS"/>
          <w:sz w:val="20"/>
          <w:lang w:val="en-GB"/>
        </w:rPr>
        <w:tab/>
        <w:t xml:space="preserve">You must also </w:t>
      </w:r>
      <w:r w:rsidRPr="005A592F">
        <w:rPr>
          <w:rFonts w:ascii="Trebuchet MS" w:hAnsi="Trebuchet MS"/>
          <w:b/>
          <w:sz w:val="20"/>
          <w:lang w:val="en-GB"/>
        </w:rPr>
        <w:t>configure an address reservation</w:t>
      </w:r>
      <w:r w:rsidRPr="005A592F">
        <w:rPr>
          <w:rFonts w:ascii="Trebuchet MS" w:hAnsi="Trebuchet MS"/>
          <w:sz w:val="20"/>
          <w:lang w:val="en-GB"/>
        </w:rPr>
        <w:t xml:space="preserve"> for a computer within the scope so that it allocates a </w:t>
      </w:r>
      <w:proofErr w:type="gramStart"/>
      <w:r w:rsidRPr="005A592F">
        <w:rPr>
          <w:rFonts w:ascii="Trebuchet MS" w:hAnsi="Trebuchet MS"/>
          <w:sz w:val="20"/>
          <w:lang w:val="en-GB"/>
        </w:rPr>
        <w:t>particular dynamic</w:t>
      </w:r>
      <w:proofErr w:type="gramEnd"/>
      <w:r w:rsidRPr="005A592F">
        <w:rPr>
          <w:rFonts w:ascii="Trebuchet MS" w:hAnsi="Trebuchet MS"/>
          <w:sz w:val="20"/>
          <w:lang w:val="en-GB"/>
        </w:rPr>
        <w:t xml:space="preserve"> address according to unique MAC number – this should be your partners computer, </w:t>
      </w:r>
      <w:proofErr w:type="spellStart"/>
      <w:r w:rsidRPr="005A592F">
        <w:rPr>
          <w:rFonts w:ascii="Trebuchet MS" w:hAnsi="Trebuchet MS"/>
          <w:sz w:val="20"/>
          <w:lang w:val="en-GB"/>
        </w:rPr>
        <w:t>eg.</w:t>
      </w:r>
      <w:proofErr w:type="spellEnd"/>
      <w:r w:rsidRPr="005A592F">
        <w:rPr>
          <w:rFonts w:ascii="Trebuchet MS" w:hAnsi="Trebuchet MS"/>
          <w:sz w:val="20"/>
          <w:lang w:val="en-GB"/>
        </w:rPr>
        <w:t xml:space="preserve"> allocate them 192.168.XX.10 (ensuring that it is not an address that you excluded in step 9 above). </w:t>
      </w:r>
    </w:p>
    <w:p w14:paraId="52653C65" w14:textId="77777777" w:rsidR="00DF3461" w:rsidRPr="005A592F" w:rsidRDefault="00DF3461" w:rsidP="00F01913">
      <w:pPr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 xml:space="preserve">Hint: find the MAC address from IPCONFIG /ALL on the workstation – make sure that you use the right one, </w:t>
      </w:r>
      <w:proofErr w:type="spellStart"/>
      <w:r w:rsidRPr="005A592F">
        <w:rPr>
          <w:rFonts w:ascii="Trebuchet MS" w:hAnsi="Trebuchet MS"/>
          <w:sz w:val="20"/>
          <w:lang w:val="en-GB"/>
        </w:rPr>
        <w:t>ie</w:t>
      </w:r>
      <w:proofErr w:type="spellEnd"/>
      <w:r w:rsidRPr="005A592F">
        <w:rPr>
          <w:rFonts w:ascii="Trebuchet MS" w:hAnsi="Trebuchet MS"/>
          <w:sz w:val="20"/>
          <w:lang w:val="en-GB"/>
        </w:rPr>
        <w:t xml:space="preserve">. the SIS </w:t>
      </w:r>
      <w:proofErr w:type="gramStart"/>
      <w:r w:rsidRPr="005A592F">
        <w:rPr>
          <w:rFonts w:ascii="Trebuchet MS" w:hAnsi="Trebuchet MS"/>
          <w:sz w:val="20"/>
          <w:lang w:val="en-GB"/>
        </w:rPr>
        <w:t>card</w:t>
      </w:r>
      <w:proofErr w:type="gramEnd"/>
      <w:r w:rsidRPr="005A592F">
        <w:rPr>
          <w:rFonts w:ascii="Trebuchet MS" w:hAnsi="Trebuchet MS"/>
          <w:sz w:val="20"/>
          <w:lang w:val="en-GB"/>
        </w:rPr>
        <w:t>.</w:t>
      </w:r>
    </w:p>
    <w:p w14:paraId="10CAD4BF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</w:p>
    <w:p w14:paraId="505065FF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11)</w:t>
      </w:r>
      <w:r w:rsidRPr="005A592F">
        <w:rPr>
          <w:rFonts w:ascii="Trebuchet MS" w:hAnsi="Trebuchet MS"/>
          <w:sz w:val="20"/>
          <w:lang w:val="en-GB"/>
        </w:rPr>
        <w:tab/>
        <w:t>Students should test the configuration of DHCP on their partner</w:t>
      </w:r>
      <w:r w:rsidR="00EA0F8C">
        <w:rPr>
          <w:rFonts w:ascii="Trebuchet MS" w:hAnsi="Trebuchet MS"/>
          <w:sz w:val="20"/>
          <w:lang w:val="en-GB"/>
        </w:rPr>
        <w:t>’</w:t>
      </w:r>
      <w:r w:rsidRPr="005A592F">
        <w:rPr>
          <w:rFonts w:ascii="Trebuchet MS" w:hAnsi="Trebuchet MS"/>
          <w:sz w:val="20"/>
          <w:lang w:val="en-GB"/>
        </w:rPr>
        <w:t xml:space="preserve">s computer by using dynamic addressing on the workstation computer – with a crossover cable between them it should pick up a dynamic address. </w:t>
      </w:r>
    </w:p>
    <w:p w14:paraId="3765D3D6" w14:textId="77777777" w:rsidR="00F01913" w:rsidRPr="005A592F" w:rsidRDefault="00F01913">
      <w:pPr>
        <w:ind w:left="720" w:hanging="720"/>
        <w:rPr>
          <w:rFonts w:ascii="Trebuchet MS" w:hAnsi="Trebuchet MS"/>
          <w:sz w:val="20"/>
          <w:lang w:val="en-GB"/>
        </w:rPr>
      </w:pPr>
    </w:p>
    <w:p w14:paraId="587C774E" w14:textId="77777777" w:rsidR="00DF3461" w:rsidRDefault="00DF3461">
      <w:pPr>
        <w:numPr>
          <w:ilvl w:val="0"/>
          <w:numId w:val="3"/>
        </w:numPr>
        <w:ind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Use IPCONFIG /ALL – write down the displayed information in your logbook, along with a brief explanation.</w:t>
      </w:r>
    </w:p>
    <w:p w14:paraId="39F9DEE0" w14:textId="77777777" w:rsidR="00EA0F8C" w:rsidRPr="005A592F" w:rsidRDefault="00EA0F8C" w:rsidP="00EA0F8C">
      <w:pPr>
        <w:ind w:left="720"/>
        <w:rPr>
          <w:rFonts w:ascii="Trebuchet MS" w:hAnsi="Trebuchet MS"/>
          <w:sz w:val="20"/>
          <w:lang w:val="en-GB"/>
        </w:rPr>
      </w:pPr>
    </w:p>
    <w:p w14:paraId="41E814A9" w14:textId="77777777" w:rsidR="00DF3461" w:rsidRPr="005A592F" w:rsidRDefault="00DF3461">
      <w:pPr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Note: if the client does not receive a dynamic address you will need to troubleshoot the configuration of client or server and IP settings – you can use the principles that you have used before. See you</w:t>
      </w:r>
      <w:r w:rsidR="00F01913" w:rsidRPr="005A592F">
        <w:rPr>
          <w:rFonts w:ascii="Trebuchet MS" w:hAnsi="Trebuchet MS"/>
          <w:sz w:val="20"/>
          <w:lang w:val="en-GB"/>
        </w:rPr>
        <w:t>r</w:t>
      </w:r>
      <w:r w:rsidRPr="005A592F">
        <w:rPr>
          <w:rFonts w:ascii="Trebuchet MS" w:hAnsi="Trebuchet MS"/>
          <w:sz w:val="20"/>
          <w:lang w:val="en-GB"/>
        </w:rPr>
        <w:t xml:space="preserve"> tutor if you still have problems.</w:t>
      </w:r>
    </w:p>
    <w:p w14:paraId="7F6D76B3" w14:textId="77777777" w:rsidR="00F01913" w:rsidRPr="005A592F" w:rsidRDefault="00F01913">
      <w:pPr>
        <w:rPr>
          <w:rFonts w:ascii="Trebuchet MS" w:hAnsi="Trebuchet MS"/>
          <w:sz w:val="20"/>
          <w:lang w:val="en-GB"/>
        </w:rPr>
      </w:pPr>
    </w:p>
    <w:p w14:paraId="256FB308" w14:textId="77777777" w:rsidR="00DF3461" w:rsidRPr="005A592F" w:rsidRDefault="00DF3461">
      <w:pPr>
        <w:ind w:left="720" w:hanging="720"/>
        <w:rPr>
          <w:rFonts w:ascii="Trebuchet MS" w:hAnsi="Trebuchet MS"/>
          <w:sz w:val="20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13)</w:t>
      </w:r>
      <w:r w:rsidRPr="005A592F">
        <w:rPr>
          <w:rFonts w:ascii="Trebuchet MS" w:hAnsi="Trebuchet MS"/>
          <w:sz w:val="20"/>
          <w:lang w:val="en-GB"/>
        </w:rPr>
        <w:tab/>
        <w:t xml:space="preserve">Demonstrate </w:t>
      </w:r>
      <w:r w:rsidR="00557BC5" w:rsidRPr="005A592F">
        <w:rPr>
          <w:rFonts w:ascii="Trebuchet MS" w:hAnsi="Trebuchet MS"/>
          <w:sz w:val="20"/>
          <w:lang w:val="en-GB"/>
        </w:rPr>
        <w:t>to your boss</w:t>
      </w:r>
      <w:r w:rsidR="00557BC5" w:rsidRPr="005A592F">
        <w:rPr>
          <w:rFonts w:ascii="Trebuchet MS" w:hAnsi="Trebuchet MS"/>
          <w:b/>
          <w:sz w:val="20"/>
          <w:lang w:val="en-GB"/>
        </w:rPr>
        <w:t xml:space="preserve"> </w:t>
      </w:r>
      <w:r w:rsidRPr="005A592F">
        <w:rPr>
          <w:rFonts w:ascii="Trebuchet MS" w:hAnsi="Trebuchet MS"/>
          <w:sz w:val="20"/>
          <w:lang w:val="en-GB"/>
        </w:rPr>
        <w:t>that your client is receiving a reserved address and all of the correct option information – by showing the output of IPCONFIG /ALL on your client, and also showing the DHCP configuration on the server.</w:t>
      </w:r>
    </w:p>
    <w:p w14:paraId="4933F314" w14:textId="77777777" w:rsidR="00F01913" w:rsidRPr="005A592F" w:rsidRDefault="00F01913">
      <w:pPr>
        <w:ind w:left="720" w:hanging="720"/>
        <w:rPr>
          <w:rFonts w:ascii="Trebuchet MS" w:hAnsi="Trebuchet MS"/>
          <w:sz w:val="20"/>
          <w:lang w:val="en-GB"/>
        </w:rPr>
      </w:pPr>
    </w:p>
    <w:p w14:paraId="69011071" w14:textId="77777777" w:rsidR="00DF3461" w:rsidRPr="00557BC5" w:rsidRDefault="00DF3461">
      <w:pPr>
        <w:ind w:left="720" w:hanging="720"/>
        <w:rPr>
          <w:rFonts w:ascii="Trebuchet MS" w:hAnsi="Trebuchet MS"/>
          <w:b/>
          <w:sz w:val="22"/>
          <w:szCs w:val="22"/>
          <w:lang w:val="en-GB"/>
        </w:rPr>
      </w:pPr>
      <w:r w:rsidRPr="005A592F">
        <w:rPr>
          <w:rFonts w:ascii="Trebuchet MS" w:hAnsi="Trebuchet MS"/>
          <w:sz w:val="20"/>
          <w:lang w:val="en-GB"/>
        </w:rPr>
        <w:t>14)</w:t>
      </w:r>
      <w:r w:rsidRPr="005A592F">
        <w:rPr>
          <w:rFonts w:ascii="Trebuchet MS" w:hAnsi="Trebuchet MS"/>
          <w:sz w:val="20"/>
          <w:lang w:val="en-GB"/>
        </w:rPr>
        <w:tab/>
      </w:r>
      <w:r w:rsidRPr="005A592F">
        <w:rPr>
          <w:rFonts w:ascii="Trebuchet MS" w:hAnsi="Trebuchet MS"/>
          <w:b/>
          <w:sz w:val="20"/>
          <w:lang w:val="en-GB"/>
        </w:rPr>
        <w:t>Only</w:t>
      </w:r>
      <w:r w:rsidRPr="005A592F">
        <w:rPr>
          <w:rFonts w:ascii="Trebuchet MS" w:hAnsi="Trebuchet MS"/>
          <w:sz w:val="20"/>
          <w:lang w:val="en-GB"/>
        </w:rPr>
        <w:t xml:space="preserve"> when you have demonstrated your work </w:t>
      </w:r>
      <w:r w:rsidRPr="005A592F">
        <w:rPr>
          <w:rFonts w:ascii="Trebuchet MS" w:hAnsi="Trebuchet MS"/>
          <w:b/>
          <w:sz w:val="20"/>
          <w:lang w:val="en-GB"/>
        </w:rPr>
        <w:t>please stop the DHCP server and remove the scope (otherwise your PC may not work properly next time you use it!)</w:t>
      </w:r>
      <w:r w:rsidRPr="005A592F">
        <w:rPr>
          <w:rFonts w:ascii="Trebuchet MS" w:hAnsi="Trebuchet MS"/>
          <w:sz w:val="20"/>
          <w:lang w:val="en-GB"/>
        </w:rPr>
        <w:t xml:space="preserve">. </w:t>
      </w:r>
      <w:r w:rsidRPr="005A592F">
        <w:rPr>
          <w:rFonts w:ascii="Trebuchet MS" w:hAnsi="Trebuchet MS"/>
          <w:b/>
          <w:sz w:val="20"/>
          <w:lang w:val="en-GB"/>
        </w:rPr>
        <w:t>Then disconnect the cross over cable and reconnect both PCs back to the network before you leave the lab.</w:t>
      </w:r>
    </w:p>
    <w:sectPr w:rsidR="00DF3461" w:rsidRPr="00557BC5">
      <w:footerReference w:type="default" r:id="rId7"/>
      <w:pgSz w:w="11906" w:h="16838"/>
      <w:pgMar w:top="1191" w:right="1134" w:bottom="119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DA3AC" w14:textId="77777777" w:rsidR="004D37F6" w:rsidRDefault="004D37F6">
      <w:r>
        <w:separator/>
      </w:r>
    </w:p>
  </w:endnote>
  <w:endnote w:type="continuationSeparator" w:id="0">
    <w:p w14:paraId="2EAE76B1" w14:textId="77777777" w:rsidR="004D37F6" w:rsidRDefault="004D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C9432" w14:textId="22F97366" w:rsidR="00DF3461" w:rsidRDefault="0044621F">
    <w:pPr>
      <w:pStyle w:val="Footer"/>
      <w:ind w:right="360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0C7AAF46" wp14:editId="59A2CEEB">
              <wp:simplePos x="0" y="0"/>
              <wp:positionH relativeFrom="page">
                <wp:posOffset>6776085</wp:posOffset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8F9F1" w14:textId="77777777" w:rsidR="00DF3461" w:rsidRDefault="00DF3461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separate"/>
                          </w:r>
                          <w:r w:rsidR="00C84869">
                            <w:rPr>
                              <w:rStyle w:val="PageNumber"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AAF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33.55pt;margin-top:.05pt;width:5pt;height:11.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" stroked="f">
              <v:fill opacity="0"/>
              <v:textbox inset="0,0,0,0">
                <w:txbxContent>
                  <w:p w14:paraId="55E8F9F1" w14:textId="77777777" w:rsidR="00DF3461" w:rsidRDefault="00DF3461">
                    <w:pPr>
                      <w:pStyle w:val="Footer"/>
                    </w:pPr>
                    <w:r>
                      <w:rPr>
                        <w:rStyle w:val="PageNumber"/>
                        <w:sz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</w:rPr>
                      <w:fldChar w:fldCharType="separate"/>
                    </w:r>
                    <w:r w:rsidR="00C84869">
                      <w:rPr>
                        <w:rStyle w:val="PageNumber"/>
                        <w:noProof/>
                        <w:sz w:val="20"/>
                      </w:rPr>
                      <w:t>1</w:t>
                    </w:r>
                    <w:r>
                      <w:rPr>
                        <w:rStyle w:val="PageNumber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DF3461">
      <w:rPr>
        <w:sz w:val="16"/>
      </w:rPr>
      <w:fldChar w:fldCharType="begin"/>
    </w:r>
    <w:r w:rsidR="00DF3461">
      <w:rPr>
        <w:sz w:val="16"/>
      </w:rPr>
      <w:instrText xml:space="preserve"> DATE \@"DD\/MM\/YYYY" </w:instrText>
    </w:r>
    <w:r w:rsidR="00DF3461">
      <w:rPr>
        <w:sz w:val="16"/>
      </w:rPr>
      <w:fldChar w:fldCharType="separate"/>
    </w:r>
    <w:r w:rsidR="009623E8">
      <w:rPr>
        <w:noProof/>
        <w:sz w:val="16"/>
      </w:rPr>
      <w:t>30/09/2018</w:t>
    </w:r>
    <w:r w:rsidR="00DF3461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E7077" w14:textId="77777777" w:rsidR="004D37F6" w:rsidRDefault="004D37F6">
      <w:r>
        <w:separator/>
      </w:r>
    </w:p>
  </w:footnote>
  <w:footnote w:type="continuationSeparator" w:id="0">
    <w:p w14:paraId="0470DDB8" w14:textId="77777777" w:rsidR="004D37F6" w:rsidRDefault="004D3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030057"/>
    <w:multiLevelType w:val="hybridMultilevel"/>
    <w:tmpl w:val="62A602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D4C08"/>
    <w:multiLevelType w:val="hybridMultilevel"/>
    <w:tmpl w:val="350A29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202349"/>
    <w:multiLevelType w:val="hybridMultilevel"/>
    <w:tmpl w:val="B5E4A2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4273A"/>
    <w:multiLevelType w:val="hybridMultilevel"/>
    <w:tmpl w:val="89668FAE"/>
    <w:lvl w:ilvl="0" w:tplc="65CA7D04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AF373E"/>
    <w:multiLevelType w:val="hybridMultilevel"/>
    <w:tmpl w:val="6AEC3D3C"/>
    <w:lvl w:ilvl="0" w:tplc="43F80C84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3A2862"/>
    <w:multiLevelType w:val="hybridMultilevel"/>
    <w:tmpl w:val="7132F8FE"/>
    <w:lvl w:ilvl="0" w:tplc="BC1C129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F5F72"/>
    <w:multiLevelType w:val="hybridMultilevel"/>
    <w:tmpl w:val="B52251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A438B"/>
    <w:multiLevelType w:val="hybridMultilevel"/>
    <w:tmpl w:val="CAEC57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3"/>
  </w:num>
  <w:num w:numId="6">
    <w:abstractNumId w:val="9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IwsDSxsDAyNzezNLBQ0lEKTi0uzszPAykwrAUAgKQ6hiwAAAA="/>
  </w:docVars>
  <w:rsids>
    <w:rsidRoot w:val="00A0288B"/>
    <w:rsid w:val="00057713"/>
    <w:rsid w:val="00067F91"/>
    <w:rsid w:val="00113ECB"/>
    <w:rsid w:val="001A2CFE"/>
    <w:rsid w:val="001E06CE"/>
    <w:rsid w:val="001F1C51"/>
    <w:rsid w:val="002163DE"/>
    <w:rsid w:val="002F66BD"/>
    <w:rsid w:val="004266E4"/>
    <w:rsid w:val="00437B41"/>
    <w:rsid w:val="0044621F"/>
    <w:rsid w:val="004939D4"/>
    <w:rsid w:val="004A4124"/>
    <w:rsid w:val="004D37F6"/>
    <w:rsid w:val="00557BC5"/>
    <w:rsid w:val="0059536F"/>
    <w:rsid w:val="005A209C"/>
    <w:rsid w:val="005A592F"/>
    <w:rsid w:val="00657E76"/>
    <w:rsid w:val="00695FB3"/>
    <w:rsid w:val="007E69A2"/>
    <w:rsid w:val="007F6DC8"/>
    <w:rsid w:val="009623E8"/>
    <w:rsid w:val="00A0288B"/>
    <w:rsid w:val="00A313D4"/>
    <w:rsid w:val="00C84869"/>
    <w:rsid w:val="00CC2657"/>
    <w:rsid w:val="00D9153D"/>
    <w:rsid w:val="00DF3461"/>
    <w:rsid w:val="00E773F0"/>
    <w:rsid w:val="00EA0F8C"/>
    <w:rsid w:val="00F01913"/>
    <w:rsid w:val="00FF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3521E30"/>
  <w15:chartTrackingRefBased/>
  <w15:docId w15:val="{15FF7F46-4349-4FF6-AA16-BD4C194F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20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720" w:hanging="720"/>
      <w:outlineLvl w:val="1"/>
    </w:pPr>
    <w:rPr>
      <w:b/>
      <w:bCs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0"/>
      <w:lang w:val="en-GB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rPr>
      <w:sz w:val="20"/>
      <w:lang w:val="en-GB"/>
    </w:rPr>
  </w:style>
  <w:style w:type="paragraph" w:styleId="BodyTextIndent">
    <w:name w:val="Body Text Indent"/>
    <w:basedOn w:val="Normal"/>
    <w:pPr>
      <w:ind w:left="720" w:hanging="720"/>
    </w:pPr>
    <w:rPr>
      <w:sz w:val="20"/>
      <w:lang w:val="en-GB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Framecontents">
    <w:name w:val="Frame contents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4939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9D4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FF5E1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 B</vt:lpstr>
    </vt:vector>
  </TitlesOfParts>
  <Company>Southampton Solent University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 B</dc:title>
  <dc:subject/>
  <dc:creator>NTPalmer</dc:creator>
  <cp:keywords/>
  <cp:lastModifiedBy>Shakeel</cp:lastModifiedBy>
  <cp:revision>4</cp:revision>
  <cp:lastPrinted>2009-11-30T14:05:00Z</cp:lastPrinted>
  <dcterms:created xsi:type="dcterms:W3CDTF">2016-10-04T09:18:00Z</dcterms:created>
  <dcterms:modified xsi:type="dcterms:W3CDTF">2018-09-30T19:32:00Z</dcterms:modified>
</cp:coreProperties>
</file>